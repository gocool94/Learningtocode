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6013D9" w14:paraId="47F240ED" w14:textId="77777777" w:rsidTr="00612DCC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D970FFF" w14:textId="77777777" w:rsidR="006013D9" w:rsidRDefault="004C1823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474D6AD3" w14:textId="77777777" w:rsidR="006013D9" w:rsidRDefault="004C1823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Gokul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K</w:t>
            </w:r>
          </w:p>
          <w:p w14:paraId="0007FB8B" w14:textId="46289AA9" w:rsidR="006013D9" w:rsidRPr="0077596F" w:rsidRDefault="0077596F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</w:pPr>
            <w:r w:rsidRPr="0077596F"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  <w:t>Software Engineer</w:t>
            </w:r>
          </w:p>
          <w:p w14:paraId="4D49C3A2" w14:textId="77777777" w:rsidR="006013D9" w:rsidRDefault="004C1823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1E0E008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1E30A47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1A377132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BFE5471" w14:textId="77777777" w:rsidR="006013D9" w:rsidRPr="004C1823" w:rsidRDefault="004C1823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 xml:space="preserve">Address </w:t>
            </w:r>
          </w:p>
          <w:p w14:paraId="0F192DD3" w14:textId="05E480D4" w:rsidR="006013D9" w:rsidRDefault="004C1823" w:rsidP="00BC09B7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461 A, Alli Street,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Poompozhil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Nagar,</w:t>
            </w:r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proofErr w:type="gram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Avadi</w:t>
            </w:r>
            <w:proofErr w:type="spellEnd"/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,</w:t>
            </w:r>
            <w:proofErr w:type="gramEnd"/>
            <w:r w:rsidR="00BC09B7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Chennai,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TamilNadu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600062</w:t>
            </w:r>
          </w:p>
          <w:p w14:paraId="53FFBFCF" w14:textId="262328FC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Phone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156E3EF8" w14:textId="68C7DD0E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+91-812 211 0161</w:t>
            </w:r>
          </w:p>
          <w:p w14:paraId="4172709B" w14:textId="114D6B22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E-mail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5E56D335" w14:textId="77777777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gocool94@gmail.com</w:t>
            </w:r>
          </w:p>
          <w:p w14:paraId="43F17D7B" w14:textId="65E5FF1D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LinkedIn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4D57449F" w14:textId="5D2ADE27" w:rsidR="004C1823" w:rsidRPr="00472F5B" w:rsidRDefault="00F94E3C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5" w:history="1">
              <w:r w:rsidR="004C1823" w:rsidRPr="003C354D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https://www.linkedin.com/in/gokul-k/</w:t>
              </w:r>
            </w:hyperlink>
          </w:p>
          <w:p w14:paraId="0159B91A" w14:textId="77777777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BD9FC6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A1ED4E3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34B3FA78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79C9047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Data Mining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 Python -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Numpy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Pandas,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Sklearn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matplotlib</w:t>
            </w:r>
          </w:p>
          <w:p w14:paraId="634425E2" w14:textId="5AC27D01" w:rsidR="006013D9" w:rsidRDefault="004C1823" w:rsidP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17A810C" wp14:editId="13B5841A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</w:p>
          <w:p w14:paraId="4418F1D2" w14:textId="77777777" w:rsidR="00612DCC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Programming Language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 Python, JAVA, Dart</w:t>
            </w:r>
          </w:p>
          <w:p w14:paraId="081AED23" w14:textId="18E92ABA" w:rsidR="00472F5B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E574CEB" wp14:editId="062EC4D1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26C6" w14:textId="5F9F1A06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Front-End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HTML, JAVA, CSS, React.js, Bootstrap. </w:t>
            </w:r>
          </w:p>
          <w:p w14:paraId="75B6444C" w14:textId="6C671BEE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AA77145" wp14:editId="14B14EFE">
                  <wp:extent cx="1958288" cy="949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4D7A" w14:textId="77777777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Back-end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Flask, Express, Django (Node.js)</w:t>
            </w:r>
          </w:p>
          <w:p w14:paraId="4214091A" w14:textId="543D1041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5AE04BD" wp14:editId="4FF8756A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216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B2C1F" w14:textId="77777777" w:rsidR="00EA4938" w:rsidRPr="00472F5B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Android </w:t>
            </w:r>
            <w:proofErr w:type="gramStart"/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</w:t>
            </w:r>
            <w:proofErr w:type="gram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Flutter - Dart</w:t>
            </w:r>
          </w:p>
          <w:p w14:paraId="0DB88F2F" w14:textId="77777777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AAC40FD" wp14:editId="5D45E986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40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546" w14:textId="77777777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br/>
            </w:r>
          </w:p>
          <w:p w14:paraId="403EB449" w14:textId="0CD29D84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lastRenderedPageBreak/>
              <w:t>Database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</w:t>
            </w:r>
          </w:p>
          <w:p w14:paraId="50131C57" w14:textId="11E753C1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Firebase, Mongo DB, JPA</w:t>
            </w:r>
          </w:p>
          <w:p w14:paraId="7284DAE4" w14:textId="2135EAE5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</w:t>
            </w: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20E50CE1" wp14:editId="0E2BDB73">
                  <wp:extent cx="1958288" cy="949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1E3B3EB" w14:textId="3D5F73B9" w:rsidR="00EA4938" w:rsidRPr="00472F5B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  </w:t>
            </w:r>
          </w:p>
          <w:p w14:paraId="3D0A4A65" w14:textId="0196667C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</w:t>
            </w:r>
            <w:r w:rsidR="004C1823"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Tools Skills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–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96979BB" w14:textId="19DFE2BE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SQL(MySQL</w:t>
            </w:r>
            <w:proofErr w:type="gram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) ,</w:t>
            </w:r>
            <w:proofErr w:type="gram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TensorFlow, Matplotlib, VBA, JIRA</w:t>
            </w:r>
          </w:p>
          <w:p w14:paraId="2E6FB42E" w14:textId="30D25FFC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5D56608" wp14:editId="56B808C3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91D9E" w14:textId="05B1EC6D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BA99E08" w14:textId="523DC01E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Containers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– </w:t>
            </w:r>
          </w:p>
          <w:p w14:paraId="15C7C3A7" w14:textId="5AE3FAA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Docker, Kubernetes</w:t>
            </w:r>
          </w:p>
          <w:p w14:paraId="7713604F" w14:textId="3D62A4C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C57ECF7" wp14:editId="242A7994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3377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CBFE7" w14:textId="77777777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17CCDBE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Hard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Data Analysis, Data Visualization, Programming.</w:t>
            </w:r>
          </w:p>
          <w:p w14:paraId="02D870EB" w14:textId="77777777" w:rsidR="00EA4938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D350218" wp14:editId="259E4A15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6058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2052" w14:textId="77777777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</w:p>
          <w:p w14:paraId="59F5A802" w14:textId="71366567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Soft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Communication, Creative Thinking, Problem Solving, Active Learning</w:t>
            </w:r>
          </w:p>
          <w:p w14:paraId="403B2C65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48CC8BE" wp14:editId="67FDF4F1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9707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4568E" w14:textId="0C9AAA11" w:rsidR="006013D9" w:rsidRDefault="004C1823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</w:p>
          <w:p w14:paraId="5449ADAB" w14:textId="59D4D004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3F705D7B" w14:textId="2F3A2B82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E63F222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4BEFFB0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Software</w:t>
                  </w:r>
                </w:p>
              </w:tc>
            </w:tr>
          </w:tbl>
          <w:p w14:paraId="1B4CCB1C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C18B2F5" w14:textId="3E2DEDF0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Python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Intrepreter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Jupyter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Notebook,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Pycharm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Spyder,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Ipython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Visual studio Code, Sublime </w:t>
            </w:r>
            <w:proofErr w:type="spellStart"/>
            <w:proofErr w:type="gram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Text</w:t>
            </w:r>
            <w:r w:rsidR="00EA4938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,Atom</w:t>
            </w:r>
            <w:proofErr w:type="spellEnd"/>
            <w:proofErr w:type="gramEnd"/>
          </w:p>
          <w:p w14:paraId="26E4CEE7" w14:textId="1B41F1F8" w:rsidR="00472F5B" w:rsidRPr="00EA4938" w:rsidRDefault="004C1823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F61B9DD" wp14:editId="13243585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249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C3153" w14:textId="04AE1EEB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OS experience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Ubuntu, MS Windows.</w:t>
            </w:r>
          </w:p>
          <w:p w14:paraId="04DD303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A2C9DFB" wp14:editId="6CB54F18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358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9B2E" w14:textId="24743F44" w:rsidR="006013D9" w:rsidRPr="00472F5B" w:rsidRDefault="004C1823" w:rsidP="00472F5B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495B75E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6D0F532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54C7DB30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230B554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English - Certified</w:t>
            </w:r>
          </w:p>
          <w:p w14:paraId="71A918C7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509B730" wp14:editId="00C56288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0446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6C25" w14:textId="77777777" w:rsidR="006013D9" w:rsidRDefault="004C1823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Superior</w:t>
            </w:r>
          </w:p>
          <w:p w14:paraId="4CC9D05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lastRenderedPageBreak/>
              <w:t>German A2 - Certified</w:t>
            </w:r>
          </w:p>
          <w:p w14:paraId="754A47A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F61A52E" wp14:editId="500AA686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35279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F99D" w14:textId="5173159A" w:rsidR="006013D9" w:rsidRDefault="004C182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Advanced</w:t>
            </w:r>
          </w:p>
          <w:p w14:paraId="47108E09" w14:textId="6125C7FC" w:rsidR="00472F5B" w:rsidRDefault="00472F5B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eastAsia="Century Gothic"/>
              </w:rPr>
            </w:pPr>
          </w:p>
          <w:p w14:paraId="23BCEB80" w14:textId="77777777" w:rsidR="00472F5B" w:rsidRPr="004C1823" w:rsidRDefault="00472F5B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  <w:t>Hacker rank:</w:t>
            </w:r>
          </w:p>
          <w:p w14:paraId="21A3561C" w14:textId="77777777" w:rsidR="00472F5B" w:rsidRPr="004C1823" w:rsidRDefault="00F94E3C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9" w:history="1">
              <w:r w:rsidR="00472F5B" w:rsidRPr="004C1823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https://www.hackerrank.com/gocool94</w:t>
              </w:r>
            </w:hyperlink>
          </w:p>
          <w:p w14:paraId="0175EACA" w14:textId="77777777" w:rsidR="00472F5B" w:rsidRDefault="00472F5B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FF0CB63" w14:textId="77777777" w:rsidR="006013D9" w:rsidRDefault="006013D9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3B75627" w14:textId="77777777" w:rsidR="006013D9" w:rsidRDefault="004C1823" w:rsidP="00612DCC">
            <w:pPr>
              <w:pStyle w:val="divdocumentleft-boxsectionnth-child1sectiongapdiv"/>
              <w:spacing w:line="400" w:lineRule="atLeast"/>
              <w:jc w:val="both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6B70F10E" w14:textId="3C308550" w:rsidR="006013D9" w:rsidRDefault="004C1823" w:rsidP="00612DCC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 highly motivated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pplication Engineer with focus on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Development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process automation having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+ years of experience in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creating</w:t>
            </w:r>
          </w:p>
          <w:p w14:paraId="66DC8C96" w14:textId="3F135736" w:rsidR="006013D9" w:rsidRDefault="004444D3" w:rsidP="00612DCC">
            <w:pPr>
              <w:pStyle w:val="p"/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ython tools in E-Commerce and payment industry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for</w:t>
            </w:r>
            <w:r w:rsidR="004C182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Web &amp; Desktop applications.</w:t>
            </w:r>
          </w:p>
          <w:p w14:paraId="360A42EA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5624D57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B5DE7A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37969F0D" w14:textId="77777777" w:rsidR="003E608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3E6089" w14:paraId="44B62272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609688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7BACF6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  <w:t>2020-06</w:t>
                  </w:r>
                </w:p>
                <w:p w14:paraId="4FA70CC4" w14:textId="77777777" w:rsidR="003E6089" w:rsidRPr="00433343" w:rsidRDefault="003E6089" w:rsidP="003E6089">
                  <w:pPr>
                    <w:pStyle w:val="divdocumentright-boxsectionexperiencesinglecolumnpaddedline"/>
                    <w:pBdr>
                      <w:right w:val="none" w:sz="0" w:space="0" w:color="auto"/>
                    </w:pBdr>
                    <w:spacing w:before="80" w:line="360" w:lineRule="atLeast"/>
                    <w:ind w:right="300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6A1AC45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5AB094" w14:textId="77777777" w:rsidR="003E6089" w:rsidRPr="004C1823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Sr Software Engineer – Full Stack</w:t>
                  </w:r>
                </w:p>
                <w:p w14:paraId="1934EB9E" w14:textId="77777777" w:rsidR="003E6089" w:rsidRDefault="003E6089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CISCO Systems,</w:t>
                  </w:r>
                  <w:r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Bengaluru, Karnataka</w:t>
                  </w:r>
                </w:p>
                <w:p w14:paraId="1E3FDBAD" w14:textId="77777777" w:rsidR="003E6089" w:rsidRPr="004444D3" w:rsidRDefault="003E6089" w:rsidP="003E6089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12DB3612" w14:textId="77777777" w:rsidR="003E6089" w:rsidRPr="00472F5B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Implemented a strategic architectural design of the platform with networking (VLANs, Firewalls, Load Balancers), Security (Keystone,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lDAP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), Inventory and monitoring, licensing, backup/restore.</w:t>
                  </w:r>
                </w:p>
                <w:p w14:paraId="7EB6092E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Understanding Python files in </w:t>
                  </w:r>
                  <w:proofErr w:type="spellStart"/>
                  <w:r>
                    <w:rPr>
                      <w:rFonts w:ascii="Century Gothic" w:hAnsi="Century Gothic"/>
                      <w:sz w:val="22"/>
                      <w:szCs w:val="22"/>
                    </w:rPr>
                    <w:t>O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penstack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environment and make necessary changes if needed.</w:t>
                  </w:r>
                </w:p>
                <w:p w14:paraId="288B3634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Worked on Python OpenStack APIS and used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Numpy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/pandas for numerical analysis</w:t>
                  </w:r>
                </w:p>
                <w:p w14:paraId="7FAB328B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the team implementing rest APIS in Python using micro-framework like Flask with SQLALCHEMY in the backend for management of BCI</w:t>
                  </w:r>
                </w:p>
                <w:p w14:paraId="65BEED8A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Rewrite existing Python/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DJango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modules to deliver certain format of data with minimal time complexity.</w:t>
                  </w:r>
                </w:p>
                <w:p w14:paraId="68ABA876" w14:textId="77777777" w:rsidR="003E6089" w:rsidRPr="00F95317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Created RESTFUL </w:t>
                  </w:r>
                  <w:proofErr w:type="gram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API's</w:t>
                  </w:r>
                  <w:proofErr w:type="gram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for several of our Intranet applications using JAVA/Spring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 xml:space="preserve"> 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boot</w:t>
                  </w:r>
                </w:p>
                <w:p w14:paraId="1C6AB533" w14:textId="77777777" w:rsidR="003E6089" w:rsidRDefault="003E6089" w:rsidP="003E6089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Application scanning like SCAVA &amp; BAVA for vulnerabilities and fixing the reported issues</w:t>
                  </w:r>
                  <w:r>
                    <w:t>.</w:t>
                  </w:r>
                </w:p>
              </w:tc>
            </w:tr>
            <w:tr w:rsidR="003E6089" w14:paraId="1650C525" w14:textId="77777777" w:rsidTr="0092188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543CBE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CAB09E2" w14:textId="77777777" w:rsidR="003E6089" w:rsidRPr="00433343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8A6FA2B" w14:textId="77777777" w:rsidR="003E6089" w:rsidRDefault="003E6089" w:rsidP="003E6089">
                  <w:pPr>
                    <w:pStyle w:val="divdocumentemptycellParagraph"/>
                    <w:spacing w:line="360" w:lineRule="atLeast"/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8D82001" w14:textId="77777777" w:rsidR="003E6089" w:rsidRDefault="003E6089" w:rsidP="003E6089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</w:pPr>
                </w:p>
              </w:tc>
            </w:tr>
          </w:tbl>
          <w:p w14:paraId="33A7DCCE" w14:textId="77777777" w:rsidR="003E6089" w:rsidRDefault="003E6089" w:rsidP="003E6089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p w14:paraId="5E1F478B" w14:textId="54A7773F" w:rsidR="006013D9" w:rsidRDefault="006013D9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660"/>
              <w:gridCol w:w="6300"/>
            </w:tblGrid>
            <w:tr w:rsidR="006013D9" w14:paraId="3CE224DF" w14:textId="77777777" w:rsidTr="004444D3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089A9A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1FF07E" w14:textId="73B380B3" w:rsidR="006013D9" w:rsidRPr="004C1823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2016-02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–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2020-06</w:t>
                  </w:r>
                </w:p>
              </w:tc>
              <w:tc>
                <w:tcPr>
                  <w:tcW w:w="6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E59F700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65A41F" w14:textId="5D040B09" w:rsidR="006013D9" w:rsidRPr="004C1823" w:rsidRDefault="00F94E3C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eastAsia="Century Gothic"/>
                      <w:b/>
                      <w:bCs/>
                    </w:rPr>
                    <w:t>Operations Analyst – Automation Engineer</w:t>
                  </w:r>
                </w:p>
                <w:p w14:paraId="12563366" w14:textId="2B216C72" w:rsidR="006013D9" w:rsidRPr="004444D3" w:rsidRDefault="004C182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Amazon Development Centre,</w:t>
                  </w:r>
                  <w:r w:rsidRP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e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ng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l</w:t>
                  </w:r>
                  <w:r w:rsidR="00612DCC"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uru</w:t>
                  </w:r>
                  <w:r w:rsidRPr="004444D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 Karnataka</w:t>
                  </w:r>
                </w:p>
                <w:p w14:paraId="3C4A136D" w14:textId="77777777" w:rsidR="004444D3" w:rsidRPr="004444D3" w:rsidRDefault="004444D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</w:p>
                <w:p w14:paraId="7EC8A80F" w14:textId="69A132E9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discretization and binning, cleaning, transforming,</w:t>
                  </w:r>
                  <w:r w:rsidR="00612DC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merging</w:t>
                  </w:r>
                  <w:proofErr w:type="gramEnd"/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reshaping data frames using python/pandas</w:t>
                  </w:r>
                </w:p>
                <w:p w14:paraId="3EE2D99C" w14:textId="77777777" w:rsidR="00F95317" w:rsidRPr="00F95317" w:rsidRDefault="00F95317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Determined optimal business logic implementations, applying best design patterns</w:t>
                  </w:r>
                </w:p>
                <w:p w14:paraId="2ACCAE9F" w14:textId="6A669C13" w:rsidR="00433343" w:rsidRDefault="0043334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Experience in reviewing python code for running the troubleshooting</w:t>
                  </w:r>
                </w:p>
                <w:p w14:paraId="513DC648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Have experience in both front-end and back-end languages.</w:t>
                  </w:r>
                </w:p>
                <w:p w14:paraId="49EC955E" w14:textId="5FC19F0D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multiple Automation 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projects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savings around 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US$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9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4</w:t>
                  </w:r>
                  <w:r w:rsidR="004444D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000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42B0F7E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Exhibited strong technical aptitude and application expertise resulting in optimized performance, continuous improvement recommendations and product innovation.</w:t>
                  </w:r>
                </w:p>
                <w:p w14:paraId="777266B4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Generated target accounts sales objectives, opportunities, and projection reports to prioritize work.</w:t>
                  </w:r>
                </w:p>
                <w:p w14:paraId="5CF63E42" w14:textId="77777777" w:rsidR="006013D9" w:rsidRDefault="004C1823" w:rsidP="00612DC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Created, </w:t>
                  </w:r>
                  <w:proofErr w:type="gram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delivered</w:t>
                  </w:r>
                  <w:proofErr w:type="gram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maintained scalable system architecture to support high-availability Internet site with various internal applications.</w:t>
                  </w:r>
                </w:p>
                <w:p w14:paraId="7ADAF47C" w14:textId="6DBF4AB5" w:rsidR="00433343" w:rsidRDefault="00433343" w:rsidP="00433343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70B8D83" w14:textId="77777777" w:rsidR="00433343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0438C9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3AA1DBB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A7547DC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4826810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5295F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4F224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E2F4EE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EDB20F5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Higher Secondary Education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14:paraId="278C3052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Vijayantha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Senior Secondary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831793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0EFF336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04BE66" w14:textId="77777777" w:rsidR="006013D9" w:rsidRDefault="004C1823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093375" w14:textId="77777777" w:rsidR="006013D9" w:rsidRDefault="004C1823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07F8A0" w14:textId="77777777" w:rsidR="006013D9" w:rsidRDefault="004C1823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DA0C43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 Engineering</w:t>
                  </w:r>
                </w:p>
                <w:p w14:paraId="52151CD0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Vel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 Multi Tech Engineering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6F64AA98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4B3201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F18CCC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Accomplishments &amp; Projects</w:t>
                  </w:r>
                </w:p>
              </w:tc>
            </w:tr>
          </w:tbl>
          <w:p w14:paraId="46E2CBC0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05AF63D6" w14:textId="58DB39C4" w:rsidR="006013D9" w:rsidRDefault="004C1823" w:rsidP="00612DCC">
            <w:pPr>
              <w:pStyle w:val="divdocumentli"/>
              <w:numPr>
                <w:ilvl w:val="0"/>
                <w:numId w:val="2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First Among Equals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eight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times which will be provided to associates with high score that has dev efforts, ETA &amp; FTE saved for the project on every quarter.</w:t>
            </w:r>
          </w:p>
          <w:p w14:paraId="3495CF7A" w14:textId="54F22669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Einstein &amp; Invent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simplify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612DC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thrice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which will be given for best automation projects on a quarterly basis</w:t>
            </w:r>
          </w:p>
          <w:p w14:paraId="724540C7" w14:textId="1D451602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Architect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from Payments Operations team consecutively for 4 months which is given for successfully implementing tools that enhances payments gateway.</w:t>
            </w:r>
          </w:p>
          <w:p w14:paraId="4557EAE5" w14:textId="77777777" w:rsidR="00612DCC" w:rsidRDefault="00612DCC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for </w:t>
            </w:r>
            <w:r w:rsidRPr="00612DCC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Accountability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for successfully implementing data monitoring system for BCI</w:t>
            </w:r>
          </w:p>
          <w:p w14:paraId="65D2FABE" w14:textId="63D19B58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Performed as a lead and individual contributor role in various global engagements. Stakeholder management and managing global teams across different time zones.</w:t>
            </w:r>
          </w:p>
          <w:p w14:paraId="69EA2CF4" w14:textId="6668FCB6" w:rsidR="006013D9" w:rsidRDefault="004C1823" w:rsidP="00612DCC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Worked on troubleshooting issues on Black Friday/Cyber Monday deals for UK/DE Marketplace E-commerce website &amp; Prime day for IN marketplace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</w:r>
          </w:p>
          <w:p w14:paraId="1A6EBCC5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02F7CFE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54C80D9" w14:textId="4A03692E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77EFF7A1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1F9ABF96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3555BEB0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B496F7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10416B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AA8ED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36E0AA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Goethe Certified - German A2 level</w:t>
                  </w:r>
                </w:p>
              </w:tc>
            </w:tr>
          </w:tbl>
          <w:p w14:paraId="3581331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659CD8E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92BCD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62A39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2B003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B443E0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BEC Certified - English</w:t>
                  </w:r>
                </w:p>
              </w:tc>
            </w:tr>
          </w:tbl>
          <w:p w14:paraId="4D3A829E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6EDDA43A" w14:textId="7FE6D383" w:rsidR="006013D9" w:rsidRDefault="006013D9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3B1A7AE" w14:textId="77777777" w:rsidR="006013D9" w:rsidRDefault="004C1823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6013D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04B964C-37DF-4E65-9D0E-E5C8BA19FCE9}"/>
    <w:embedBold r:id="rId2" w:fontKey="{4DEF9EA0-F41F-4DF7-B1F9-75A426AA63FE}"/>
    <w:embedItalic r:id="rId3" w:fontKey="{4BD9BDF5-2C0E-497F-A440-C22AC9742301}"/>
    <w:embedBoldItalic r:id="rId4" w:fontKey="{D7A77FBB-83E0-42CE-AA0E-6F3B0EE0ABE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15EB082-6AA4-4C46-85CB-9807AB4B0B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FF52070-FCE9-4C8E-9296-B1DE9D8464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768F6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CE30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A0B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708A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16F1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3ABE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E46B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74C3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880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97E47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5CB6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72A7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4C1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9E9D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AE30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5CDA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90C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061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0A28F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B0C4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7E7E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ADD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83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A268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EE1C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EA8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884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6014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6A24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1ED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3E1C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1076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52A9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36F1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53622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C3E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7C022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52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2EFC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EECA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BE3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8223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9E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8C9B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A841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72AD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3877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2AA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1462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E255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1004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5611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105F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7CF6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7E3636F0"/>
    <w:multiLevelType w:val="hybridMultilevel"/>
    <w:tmpl w:val="86A4A5F2"/>
    <w:lvl w:ilvl="0" w:tplc="514AFE62">
      <w:start w:val="2020"/>
      <w:numFmt w:val="bullet"/>
      <w:lvlText w:val="-"/>
      <w:lvlJc w:val="left"/>
      <w:pPr>
        <w:ind w:left="720" w:hanging="360"/>
      </w:pPr>
      <w:rPr>
        <w:rFonts w:ascii="Times New Roman" w:eastAsia="Century Gothic" w:hAnsi="Times New Roman" w:cs="Times New Roman" w:hint="default"/>
        <w:color w:val="auto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D9"/>
    <w:rsid w:val="002B50B2"/>
    <w:rsid w:val="003E6089"/>
    <w:rsid w:val="00433343"/>
    <w:rsid w:val="004444D3"/>
    <w:rsid w:val="00472F5B"/>
    <w:rsid w:val="004C1823"/>
    <w:rsid w:val="004E1875"/>
    <w:rsid w:val="006013D9"/>
    <w:rsid w:val="00612DCC"/>
    <w:rsid w:val="0077596F"/>
    <w:rsid w:val="00BC09B7"/>
    <w:rsid w:val="00EA4938"/>
    <w:rsid w:val="00F94E3C"/>
    <w:rsid w:val="00F9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DFE7"/>
  <w15:docId w15:val="{AEEAA3E1-E872-3841-9A89-F247AE6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C1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8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472F5B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linkedin.com/in/gokul-k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gocool9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GokulKPython Developer</vt:lpstr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GokulKPython Developer</dc:title>
  <dc:creator>Gokul Kalivarathan -X (gkalivar - ALLEGIS SERVICES INDIA PRIVATE LIMITED at Cisco)</dc:creator>
  <cp:lastModifiedBy>Gokul Kalivarathan -X (gkalivar - ALLEGIS SERVICES INDIA PRIVATE LIMITED at Cisco)</cp:lastModifiedBy>
  <cp:revision>2</cp:revision>
  <dcterms:created xsi:type="dcterms:W3CDTF">2021-09-13T13:16:00Z</dcterms:created>
  <dcterms:modified xsi:type="dcterms:W3CDTF">2021-09-13T13:16:00Z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oFoAAB+LCAAAAAAABAAUm8Vuw1AURD/ICzMtzczsnTlmhvjrm6qKqi6q2O/OnTkjJ7jAMLiAkzTLoRiFchAjkAiGMyxOkJDIY2xI16nSVk5Sc2Xcho3xKfCbl1Pdgp/YjPhhUSDZ9py4SzGOTGx6YcHHQMZVsjVwStSswFzF+b2MmTHHa5QBV+x4RlF8oEc7WSmJihCgPLU8fZus7KmDOMqyAMFetDI0o5FXzxsfJCfqDwjkZkmJhr4sYbGhQgI</vt:lpwstr>
  </property>
  <property fmtid="{D5CDD505-2E9C-101B-9397-08002B2CF9AE}" pid="3" name="x1ye=1">
    <vt:lpwstr>fdZ1mQ2rgzYBE485Ukze3RF1JhGuZr4LqgUbfr6XLOz1qu9BmDgWacOCdMi/np1s1OGyp29oIbIzOrDTvQ1Ze8t6tVgy2hlcVagU4Ks8Zdr5bxg7stDhaTAvGUG7ljvJhVoGRIaMSwulTlYzIeqSLtKFw+sAHaiz61eDqxiea9Z91pyUAHL66UXYxzoXrCVTVUJq5VQHxWL1BLI6QD7Vmow+7PJa8nHAvehcmK52cCnYwu0BopXKAceNgwMJosg</vt:lpwstr>
  </property>
  <property fmtid="{D5CDD505-2E9C-101B-9397-08002B2CF9AE}" pid="4" name="x1ye=10">
    <vt:lpwstr>+qef3ABqnZlGBRf05DNVqRxzULTshWv+/klT+CX6hDszQL87J5itWaCHYHqNcMthUu9tyjL/aFUIKXAQgygz+kEIvwhRjqBFPf1bLaL6pyLaRfdTUPYFEA/s2qyqrJiki0tm6JSjN6J/5bH8X2eVOEvoEau4MAU4pii+VmKQuV10/Sy30gLoqa3mJtDiqrfL2r8BlUYIb2kqbGbk4BlEheeSFsqzBzVh/jwem+FHqb+/QQsxRkWHrsL1Y+i9HTs</vt:lpwstr>
  </property>
  <property fmtid="{D5CDD505-2E9C-101B-9397-08002B2CF9AE}" pid="5" name="x1ye=11">
    <vt:lpwstr>QRdvklXPdOrNxR/ULqVSXa3y8QkZqta2Zpdqwtb0ep7peeVl2v2sJ+0fOjkO7ICcGrIrc4EieO/IKC7c3zCzOlYlfVZPiN76GLkn6usU9rohEbv0tNBIJxK6pE+V61/Lgj64gCGG9bXW1sZFiUTr2dt/SbmuwEA3suMWVtUevjJDWFn0hzwUCREJgc9aHEN13G/rfgsh+BAM4++ZU0HFw1WGYb1eoYd3QYrJgd8TliNOn5uJOuRACb7WoiMW2GX</vt:lpwstr>
  </property>
  <property fmtid="{D5CDD505-2E9C-101B-9397-08002B2CF9AE}" pid="6" name="x1ye=12">
    <vt:lpwstr>IK6X2Ua5iN+ZkqI4LifL9QDg4PHUlA/Q17EyOEyM+eWQnsr3+1CfgSb6kdx2/2en+5qJc9ZFOQw8tY6Y5x2SuLUjYFXl4gNsS7egYHYRmw96Q6S/TzCx99zjekPvBfV8lTiv9g0sPDlQz/cyHiQW61ODkDFl5JP9PpcpMsq8moazBQBq84Oi0fWR5ZO3QEspBFTwmiHPT4zFSZgAf6wuP6XDTYdmgkPTvUxj48zcxgsycRfaUnLb1FNfaB0AHjO</vt:lpwstr>
  </property>
  <property fmtid="{D5CDD505-2E9C-101B-9397-08002B2CF9AE}" pid="7" name="x1ye=13">
    <vt:lpwstr>5NmDsDDrAkSJpGw4hEfavpwgZmg3IR7oXmkPVvBeQsskA+dFwA4FNnmRvO7h6ysB+jgZ0x8/mDznkcQxiKW7K/Dtj5ceQfmd6yrXr3Ma2dl5Sgl0gcIwVuimtiIfpY7/9BfnNZ292ndTABCnhS4Fxg6PPY38g96gC/OWYN8uf2bFynbqd7c21fyJzw3rCi8Kt+47ytq4WYcZJ9CLSTuM9zR3FrXzglNe8bHuRPLWJFoP7iDMj1fjSQ3fK08os2B</vt:lpwstr>
  </property>
  <property fmtid="{D5CDD505-2E9C-101B-9397-08002B2CF9AE}" pid="8" name="x1ye=14">
    <vt:lpwstr>E3St9ngDSAyO7EnK2Ngk/bwi4M1iqa39XqyPl9YlduTgGmRfkYSMCZvSun1q7P3qQD79JHF/fM1R/zdjLZfdHGz8RbnMYH8HWQ/FqrbmPOT9tMe7TPh6O4YGWkYPTRlkGhNZ/QyIsYfn59oT1B/2oQH9YitBR371d4kbkQVg5Vzi7dtLH9HbkKwV+UjuUmRwJTeS4pPXY/Fv/1hlOEF8lSoHvQuCwUU+Q7gKGe2OA2Q4kx+19En2a1gj+sNk4nj</vt:lpwstr>
  </property>
  <property fmtid="{D5CDD505-2E9C-101B-9397-08002B2CF9AE}" pid="9" name="x1ye=15">
    <vt:lpwstr>FpUJB2L1i11MYKOUajOZy88uLiWU4N3adZ0cHnvW7wLLT8gLftBq/9FlfHH6f1WNhd/63FSZRmFOk+VBWXKlwtIh5sQ54+qQeJn/Hwr5fv9/DS9ed4iNiT3NPEFziMIUBTxEX6+sRfSuponB/B8VlTMAr4aeAI2FQuip/yA3bpVtEbxioTmAIraHiex66zNRyPKvPCtA9GGX9S3TcZRsv++RyKhLxrLBOsdz1SZGm3OM41XYc80M9CEuV8/AaJ/</vt:lpwstr>
  </property>
  <property fmtid="{D5CDD505-2E9C-101B-9397-08002B2CF9AE}" pid="10" name="x1ye=16">
    <vt:lpwstr>STNRTysghq0nEptV5U+H79Kh7FU1HVP5MwnQlwYAbKQ1jodcksGMuxWm+Ny8syWzviC8nXZ9+xlKJeqZVzfSA29hmyqfuueG8SU6rhQx+COQyVav/zq2hPwUy8bIHNTnsyHfD/rG1jUIBMCctNiBO+toi+RQTZ+Z9CWDV0VJ7KPV0FMKrQ+60F2EFqL6JKg0BuA5eCaOLRRrYJJELv4UkSZOWlSwbU4qMuiiyt5n8K5OKErSNIUQzVsxFQQVvnt</vt:lpwstr>
  </property>
  <property fmtid="{D5CDD505-2E9C-101B-9397-08002B2CF9AE}" pid="11" name="x1ye=17">
    <vt:lpwstr>n/PLq9PrZ4roB8C1cIaWAUWlp50M9nSUae6d2eK2bMfPt19ojHbnDVoYBeu9oFcBVO+wlPmSuGddrSCqvADkkhObuSgaQkhMQHZQKQlLpHCM2mJgaXFW2tyuffkMGnlKMZ1+YvipBXfMWjq34V4EyKPh4n709wauoyqgaMuSo9B0sgfTDjtiVBZNHzotS/sJFGTZt8gDokPq9R4Q0wRUzqJOguyUchOJTvE7GFKIgPLzldFnC4YYc3dKipLCeD5</vt:lpwstr>
  </property>
  <property fmtid="{D5CDD505-2E9C-101B-9397-08002B2CF9AE}" pid="12" name="x1ye=18">
    <vt:lpwstr>jDcIxvKjaXV+1ppTr+j8QhfkMn2g8mFIBUvq0rVtSGTOCm6Ox/SYdaX5PFLuI9kFn3oqoIqy01QCTj3w68ygGqzUwPZzGhfyDqn8sFD6coEBscM9vB1skpS5yDyaEF2s5alUjWQ1/94JTeQz5A67SIxAROllBtsugGGlcAiAbSjpH8RzCPkVq6BM5ildwh+zOGzNvS4LmRWW4ftkuGtrvGY5tOzVmOsANjgjjbek62mmUVugM/M0B2ij4IoVbYq</vt:lpwstr>
  </property>
  <property fmtid="{D5CDD505-2E9C-101B-9397-08002B2CF9AE}" pid="13" name="x1ye=19">
    <vt:lpwstr>5hl3VWKTjxXx1vu4fnLdaAE6s7QBYwotIJ7YfghQfKk9I5/BgT3jbNYTCbvtl74/goHgpiCSN0w1fMKlMgp5fGpkd/gp+IfDeaDtvm5L3VzKU9p1a/69gIDzul2TQfDwrhVBHKu5qPSSVnBIK7jQtPSYu7xlWJai8pNc2Wkm5rKMFM786+FivFHA5/YCbb7V5ZIQ+mfILZcvwByVkHNCvWf6IdmT5ephh0AKl7WSOPbQwWCE88PQ8Aq/TsTQf39</vt:lpwstr>
  </property>
  <property fmtid="{D5CDD505-2E9C-101B-9397-08002B2CF9AE}" pid="14" name="x1ye=2">
    <vt:lpwstr>6SSJgYeSfVAJ81BnnqIVi4TQSjgWjmDnoE374EA7YPaaHzvH6v01/u/IOaDvNAK3DbeeZwzZF6HpopgRtmsEoQtqJxG4iS0YQWCVPe93l2oWRkcnYl6Mj2uCfb4JFW0HdkFgl2LC8OKNEXjljNb8P84NaLpQykUH6b0Mt4W/ox9qkNvI4gE9GpiG/lnfzqQRZVc0Nk8eaF3at9Nbhd/+ZRnlyRejtt1tn51XpCZqBvx2NwU9uiDKxaPaLsdNt10</vt:lpwstr>
  </property>
  <property fmtid="{D5CDD505-2E9C-101B-9397-08002B2CF9AE}" pid="15" name="x1ye=20">
    <vt:lpwstr>GUV4QoM+kAcHEkDdIpavTp8jEUbN9y/zSMu1lWRxGfZ59l4OZiKXbVOcg1IH+uVoIX+Aaf5KM6kszL3Vw8ktYRjvcwHnyLQHJfq6LPWDb5Ih5IjYv+Pvf6v1hAvuW/9u642UXa9n2VwUABs69VbAnf76fnHgqzR21wxufbCWz9AaA3sAeQ5AuOuocdu6WW8NcZJola7cru3PY5XOaK3/GtaUy0+/mVkFfureh77kEmwDcW9WxfzaQfCVehDAn3M</vt:lpwstr>
  </property>
  <property fmtid="{D5CDD505-2E9C-101B-9397-08002B2CF9AE}" pid="16" name="x1ye=21">
    <vt:lpwstr>k/VL/qmOrsy4XhhUE1105bUHgWG71FRDWgs9vpVcqv31Px3uV5k1SuNS9mOti5gzpAoUPj7qxaMsDyhc17XfzJDqC4zTFl/QMJKmXYeCBeJY8oL04PP45ll/j+zYojMWuaTRJ37u9csG1twt0H+YnEbfw/Pni/U7kwKSl0W7VLmrFiO6k3kp1vsfyrbf6KmpmuHU7/lnAdpkqHVipiMAPaL/Qz63ooSYoWnhYp+EV3P1N3HEwYIk2oL5JiVlCTS</vt:lpwstr>
  </property>
  <property fmtid="{D5CDD505-2E9C-101B-9397-08002B2CF9AE}" pid="17" name="x1ye=22">
    <vt:lpwstr>Zoq48/fRveECzj+tCh8UPZHaC1GH4DBfAzDzFSeaqGhAMEKxxgNK0jIV+yunJB5qNJVKIc4GHk/sZcBO5CTE6WLRzJSCTAvnwUTF+0BslfVywYPyZVY92DvpaqziN9AFHExsvYka+JZdCpBZTi9pFSBwq1m5/CgdGL/+gSyKFUGjzzN2sZ6UU89hsAytO3GhLxXiZXAyhn3CC92Mo/VpzpiSsmrNMRmion1aC2fTqAalKlp22Kvb1Pj9tcygp6D</vt:lpwstr>
  </property>
  <property fmtid="{D5CDD505-2E9C-101B-9397-08002B2CF9AE}" pid="18" name="x1ye=23">
    <vt:lpwstr>oFskDEvc53B+HX2T/jAeIB1xiDFmSsvomT8yPgmIhhhBke9tA2HfznINuJ88wk2nwHNg8E590+qccYLy8YS3PFnpcQVA+1VAm4xoiKa6kVUNwd+X6Vv7LqT8D4sdd/+J0Nrdyd4i+4kH6zgOZYU0QPBMPkEoi8SJZJw1Wx++57MauYS+l1TNwwrrn2CLZSG2wqgIPPjwGpsK7R9tQgTA0yhyH4Jbb8Kd55evuzXDyKScehwD3EiYLPRbwuh5WiP</vt:lpwstr>
  </property>
  <property fmtid="{D5CDD505-2E9C-101B-9397-08002B2CF9AE}" pid="19" name="x1ye=24">
    <vt:lpwstr>gThdi6DmBPmhklmaQSsItRQN8ecTOZhe2dnNo59vVANYqPLdQ8swW9pYH4ZCJ1ny4q2SkyCn+tad/QZm5jTwSQtQjftrSpZ0swrs/FGbQdci9G3clPNsZrQK71L0gvRM2etBVP1ROfabxCRnn63EHvOlTPpmI3bvxgwFPykYs/FOxwh+/SyQtS27gSxHZJ9JJJsrbYzesPaykT12DuxqCTndYKusw5kf2NiHL6ssVP70kW3fbSM6Ntn4vKZ45Nd</vt:lpwstr>
  </property>
  <property fmtid="{D5CDD505-2E9C-101B-9397-08002B2CF9AE}" pid="20" name="x1ye=25">
    <vt:lpwstr>pB1uMpaekO8uKREFstd5C7PmI3qf1fPvXyjB4YuAIXqIAvJtuHbKguVSH0vSL2ocyyK8Q+N7dOa9ntxk2qiq/VbHrEouHJABMwKDD5yuySWCu3zUS9iy1+L0yijaCY64IbJzePxxTODr4sb1ohvdgnA+UE7fM24H5XuaocZKnKwr/x/KYW9TNN10Tsk77NBnEEqWjT5D6eRHnB3mc7PCrqLb/GRzAMjWnuzv1faBXGLKDD7+9GRb6pLc/9HCtoe</vt:lpwstr>
  </property>
  <property fmtid="{D5CDD505-2E9C-101B-9397-08002B2CF9AE}" pid="21" name="x1ye=26">
    <vt:lpwstr>C/YSrF5cJ4N3HkbrRE9sojaNmtl+fWSB7HviKTTtxBT0iXOQXUq/dxB9NYCrovQBT+sdsnRceBs3feWduVXLS9NSOvgNVA06CNH0C6PXERlw52KSTK08NbBITRmrkP4Enz8OGuDeC7qybVV9BN9krO4OxvQHAHsI0cSwXLAjESov21b9X6tka4MoSrdDauqiFXUNkn6WEnscvMr7szGApqqqqK1G8iIWaaSzQE/aEQa5lXA+kls1i22tHONxWUH</vt:lpwstr>
  </property>
  <property fmtid="{D5CDD505-2E9C-101B-9397-08002B2CF9AE}" pid="22" name="x1ye=27">
    <vt:lpwstr>PkUJsAzpxpJC8OSrXi8zOLNkJ54qK/Usk58nE4jhVAG7t6zkDImp+SjMoPYvoGGhfBYqW8QdsbqSGe6pFpQdv1eH6XkzmYq2bruPqvIP8AgD4KyLxkJZydrKjlFtiNEkl3rC9ZcxUFfqsI9ABeXoylwEeqihBPiB4SW1T8MtSrS4UTBdfD0lKzAfJMN1gE5HNzSRud0StkvYB5VnDjeSQ2iNn7ykYMrxvhl/rHly7gCRQMuoFM3m4JupsVK9fbz</vt:lpwstr>
  </property>
  <property fmtid="{D5CDD505-2E9C-101B-9397-08002B2CF9AE}" pid="23" name="x1ye=28">
    <vt:lpwstr>W9gGx18jtWgdNTnUPSv+x1mSDdUWOLxCbqvUfj+KwBevWsIEWc8GQOfD8PCzU2wrxtk/ameT0F8JxaPrSw916gjCfA9/BWQYtGNT9jT6yEPHRVRMqR1PHLy542/C7dU8w1zQyGBIpHfldlHxeniFRCVcw7Zn1AUoUqimMzO7xF8+2UMKV/2yGssPUODBIQcs0LjTpDfUwvCh4DtMg8Oua41WjHHzFOvUjrw+WTaYsro19NM5nfwAkxQXkc8bV7S</vt:lpwstr>
  </property>
  <property fmtid="{D5CDD505-2E9C-101B-9397-08002B2CF9AE}" pid="24" name="x1ye=29">
    <vt:lpwstr>sSSlhVj6kktbmRJOhMhArKUANxDd1XN89yNWMyIPIXOYrsNQ/5lYDyetrLRcTnmvCZYjP+N09AzXQG2hnmNEFbR7mq2mfMULCQjhp4Hd5R4UZo0EPTjerDI8P7+nnbNv0yK3ygtKS3t+KDlZ8YU5uOG1cLlBt4zcaYttOqXvTjUPTdBJKNjg9kOHvgfK8TvryY6wgMEMesctP8ws/9ZnLBw3Jka+8tsLnUnRXDlDJd6KxogDHHdCDB5uv/SrLyw</vt:lpwstr>
  </property>
  <property fmtid="{D5CDD505-2E9C-101B-9397-08002B2CF9AE}" pid="25" name="x1ye=3">
    <vt:lpwstr>lmoPhIsPrHPDhmWa63+UDLfiUphARflRZxdZAF19CfT37XBCIgQPAuIY20Fkqnnbhsqj1NsmjGPbLDqUFjapgyOsiaus49mXY0asqP4wpXKU6GOVmWi0lS6K4Xw2HLNrdu95lHgCBwkxE+O3CffJiI4+btH9FAMSqiCS6M+nk2FZZqUwkYtoWVweOYZgDC6iWb8kP7XnNa39cRPtDrENc+fdSk7GBl5B4EOliqILDSjd13YlqGjYp+DWFPbS+bJ</vt:lpwstr>
  </property>
  <property fmtid="{D5CDD505-2E9C-101B-9397-08002B2CF9AE}" pid="26" name="x1ye=30">
    <vt:lpwstr>0ja7idKXurr5n036uf08qlXtApx4hc6gcvSdu7P26iYutYEi6N98cuqGDEa7ydZA5ICbgjkpIA6KOlgzZS6cg+3azxUo63ojnxnl79uvia/YZIUDP+vUeZeFBZpFLeAHzQe3nIo1ge4AT50kVfSe99/G5OcV6S7z33g4jDT7RJ0/YT9iNShUtWhu6DPV4C1MLuCqic/KJ18VaBmnImic0HI5c8vJdWSPqyPBs8Fhq+CSxoHgsUctYw1Gy/Jrpsg</vt:lpwstr>
  </property>
  <property fmtid="{D5CDD505-2E9C-101B-9397-08002B2CF9AE}" pid="27" name="x1ye=31">
    <vt:lpwstr>u6LuBKmHLi/hOPMws9Imb02xxfFul+E0tJ99R0M4+JnmKgM70eioIkt5Gpn/TqQKdTG+rTRjaLr8j7VVhXSTpb+vvszVOXf73dOmz3k1c/1bcIXsz/12n9pgnzUWURMiB6+MqD0ZZX16qQ0V8dbGpqfAGHDGxMunNlHqM1QEpxOeqj8eBR3V+RLDCfOt3Oj1no6VRk5cEougsqSkptz/hyb15KI6UZ/nnxFE0NuSgfdbLbkWRcuQFuU4655hM7f</vt:lpwstr>
  </property>
  <property fmtid="{D5CDD505-2E9C-101B-9397-08002B2CF9AE}" pid="28" name="x1ye=32">
    <vt:lpwstr>5Vs+N1osrC6u7mcSEVRqk7/JXaZ9L5I3QqRAUkF5Gfbz4gSdfmU4TtWuMh8EZFUu3lbtmICqzz/K5GaW6RRLp78nZol8kIUIqm4cX6D5c2HNh8k/1lxk7i7BVV2sFoxdqKxVtB2E2bLsTrn/YqAxEVC3Q+lj/RY0+mn7F3h5yEcXJV2wDfv2aLOcHSdlPOB2dt5rPwPiw78C/FPHJ6DYUe7JqsPGXxCe9GJzDeFh5dVDFQffl2g87ukGuj93o+H</vt:lpwstr>
  </property>
  <property fmtid="{D5CDD505-2E9C-101B-9397-08002B2CF9AE}" pid="29" name="x1ye=33">
    <vt:lpwstr>uTZaBx8dAqvWr4KiSnADMCvum8+Th8IRUyWdGfkszvXL00gRpaqvdRj2ThiKNBT7lL03HoWrt+5WaNKnQITj8MxPc6Dl14/TRy9I96UhSTv0qiDbW1a+8nT3JxoNnn3IZPv1esvLaveqXBFIH61UtkR5oZQ42jWjgO2xZSBypoumBs12hmlhcukmWCdrz8og/GM1x8utyMannGT4BekliUcilZypk4G6WnDMpfuFXHcXKdxoM7nI4t/9L/7LGhJ</vt:lpwstr>
  </property>
  <property fmtid="{D5CDD505-2E9C-101B-9397-08002B2CF9AE}" pid="30" name="x1ye=34">
    <vt:lpwstr>JgK3Vy/eaNgrbLx+74daDdtsh18b2a8Wai2Q2G971NpqiQf46kak286FmMI9GHjDmUzWCFcln/LTJpa/nE5DLr3QHibRbBo2nzmH62i6XqJmsz/XUD8jEjvyey5leoPllFMplojh8s5wBdmmWj/+5y+5uJL/MeSzB2zExJ6VDPt8CuPgjTlMBT9dP9sKUMNvBLNl5flIv3aHewWB80cwqdpvtvhOWGu6F2vx0RS9vAi79GqEHMMOoiDCexnPqjX</vt:lpwstr>
  </property>
  <property fmtid="{D5CDD505-2E9C-101B-9397-08002B2CF9AE}" pid="31" name="x1ye=35">
    <vt:lpwstr>FDc8v29e8RRVg1A5DjmMCHh6mMdqmfaBP6QUoOxqBgnrNAaCLHveNN7QNA7eMUfNJoHnXjX6fKmdY4BBIk8y31D62NgWPf7yTUj9GBIMXC3AVuOvzSJDKRS6gmNOj4YwWQ9ja9qrUDKWsDAeRHYr5Bh9w/TL/7eGwqVczYhWYD/VnJ5G7ry4xjm2+fFrbQbxK0mQFzpNn8kdN+IJF+k++WYowQ0qmFSSW769k5F8AtjwSyqnQtTtWhl+6EozyOz</vt:lpwstr>
  </property>
  <property fmtid="{D5CDD505-2E9C-101B-9397-08002B2CF9AE}" pid="32" name="x1ye=36">
    <vt:lpwstr>j7/jzMCWk3CfDnUx4GzuIYfU7Z3sL0218s+ZHDyG+P5XlTN0eJ7EtV+Ko6oV0wmAMZ9gfSVPLzDi128sifYYV+FXfRDUT7ySZxa4zoXStTzkqx6eYL6Zq9G835QQObPhGZiU8jH+BOHFCEx+ogDe+p1zgn2iZKI+tfDVZAu6e1k+OZiDlHm/cdJD2cJMcB0a+vVyh8oBXbuuSZkS8Gvv6OvZH1o4DertOfazQWB1wGf43XHcdrbex3TSXrbi0y5</vt:lpwstr>
  </property>
  <property fmtid="{D5CDD505-2E9C-101B-9397-08002B2CF9AE}" pid="33" name="x1ye=37">
    <vt:lpwstr>XsziLE8oUewRKMRyjKrTIqIOALUw9LEYwlAceYglPIDK0R5wf4rps+tlV7AuUkTIeQcqF33TbAS7091BTvwdMwBccGgkDx57pAdTJYeJMmjfpyI8QUF/4lS05PbBRav8fOnmaVQW03Eutq2S8MBfSQpFZV0cq4W6VRBBhUGsVpbqwVqHFQWm/pXhOp677fRLzWaQFy4m+VdUlu7JM48K54aJY7WfW2r4EU3Kp4PXLUngtOlm7Cofw64Um49cjGv</vt:lpwstr>
  </property>
  <property fmtid="{D5CDD505-2E9C-101B-9397-08002B2CF9AE}" pid="34" name="x1ye=38">
    <vt:lpwstr>5Khs+q8IYrqnuU7+ttAzwrx0f8ZopWsQ4gTccoDFjP9e+nH38rnu9ibdKrAol6+zEm0BvkIsuQuTMpLzerb2RRxDiqaAI+ClpRgCMpXtibWb2g4kUOcZEgW04lTWRzCxYwE47cCYc+SgVEDZZ2UZOXsl0ZdaQALfFgAMTLQiJKmN7jQWUcgcBgeNpD6O4M0Fs4yStesCsULid5ZmmlPfHNyLJ8w4dVHGBkECGNvf1NSeHur8l6IUXfjfklo2d50</vt:lpwstr>
  </property>
  <property fmtid="{D5CDD505-2E9C-101B-9397-08002B2CF9AE}" pid="35" name="x1ye=39">
    <vt:lpwstr>hjf7MQ6018YOxbU9sRR1sc1cwaB74MvXS65r9QRenJ6+U3hYf4ccOpFlcouOIso68UY6qUyvHHHch3e0mEX0s8SVBLuft8BMPdKQ8jSsqhKG8uiQRuODmCF296EYGriJ5GUrAiJmv1vy6nY1Jquxn3Nm73cgNKZGl47YyQ0ZWk8FClNb7yOPB/in703RCfXCQLAYy1jS5Ya8Zf+CKco+U5KjFPRyZ8jjYB6HKA0YzpBK2Q7MjpGYlb2amnsOO6F</vt:lpwstr>
  </property>
  <property fmtid="{D5CDD505-2E9C-101B-9397-08002B2CF9AE}" pid="36" name="x1ye=4">
    <vt:lpwstr>2jAO3oRJslo54Lv1tQXYY09jsQeChouMVLw7GDHg4U1bF/aBVD3lgus8poWgsabylaPru7vf1Eks1Cibd3VYnktPcNU3ES6nGEiGwXQqiMnurdcQIKNoPvyWJ5WqSS77LGcDYF9o5sg5XDMTTBv4oVPltkGk1IgrUlG31mgkhFWArHOEaX+/JlXU6rNiIhV6QS92pHp9zMm/3pc0nhHECrtwWNuiQAZt4eowdRTammUlaIb/4G/cXJJYfOd8oap</vt:lpwstr>
  </property>
  <property fmtid="{D5CDD505-2E9C-101B-9397-08002B2CF9AE}" pid="37" name="x1ye=40">
    <vt:lpwstr>6iEupIvt5/nlwmkuavhZwk7A+qAGrya300jFcAK0gdhW0MVuJX6DdbheK71OLKzTNpGGfL/LNvTuLDr0Gb1FWs3M57vmJukTxsHw3Yu1YwGduI9D4ZMgtHAq6brbqgEcPzvvszKYPlMUrh6nec6MI/JyeyMODRiE6n7wKppxrwGStmfT1mBpVQnrffuwoi4hLAL+vQ2fygEM16LUw8vfoJ4ncpMCAIOvi60LuWVtYau/Ywu803OH2Fw1vmEHEE8</vt:lpwstr>
  </property>
  <property fmtid="{D5CDD505-2E9C-101B-9397-08002B2CF9AE}" pid="38" name="x1ye=41">
    <vt:lpwstr>N8GvtY14qHXrF1ECG1ELN8zgLNzVuy1ZN7rjRhCH33mqbXl+huvnbqdDGFsEJEt0l8Mqkx+rbVGydh6e41nwLFtVqhlEMkf0G/X9csO29iR5Nc83LYYlxytZ7OF1GvvDYmugtv5Ni7LUgjqZ81HKSvWe3u3bg1jbgOH7fIdMWAUh+fAqWLVz0Lvvr8xyil22DR5+13cXrU3JfzI180h6fyERNDyQWd94Sc3rEL+KRh/bwChkEh60wCK7wu6R+Yz</vt:lpwstr>
  </property>
  <property fmtid="{D5CDD505-2E9C-101B-9397-08002B2CF9AE}" pid="39" name="x1ye=42">
    <vt:lpwstr>AEvcV+1kAofky4l2YMIqVNLpyFMjbEkN3Du+jtfCsWfaSaiXVisH5qlS8UNosfIzxPNmY6EXeYpuQREgDbggDEioK+ddAUZ3ETGj6olIGwKepfxu2YXSTI9KrAG/8du58TBlPA6HaerD/GAL9GYiy/hRHDjRZPT8ckvokerwoOried2wiZT2qB5aH7KExgFBCfv2h/ijQ2mg3DKsL8EXU1IbHBsLKoyur0hZnvxjtHQ+Rmw5KYRdd4sHVGIO+GV</vt:lpwstr>
  </property>
  <property fmtid="{D5CDD505-2E9C-101B-9397-08002B2CF9AE}" pid="40" name="x1ye=43">
    <vt:lpwstr>E9AgfVf2DZji34ZtpcAWUqTRmbhmozr9ee7Q1Fu1DXeHyO4wJIkP8Rxe5RUGXT90LAjBcrb47UHX8hpW6qSWZBUvbRTtSl3U2irtT827F3XqL9GGIdBsMUPepl6OZKl6Lh9jRykqaAdK6raapxyG2MqG2woGHgoXVTsiweILrFGiYYOb+YDRPvGZx9P3gkkL/tdxwbbq2zcDuNiB5Y0vcYBJkuEIQJNbrLgZ1N+wsubjGAYvjBc1/P4hTafzVH1</vt:lpwstr>
  </property>
  <property fmtid="{D5CDD505-2E9C-101B-9397-08002B2CF9AE}" pid="41" name="x1ye=44">
    <vt:lpwstr>GZCMt4jvVSuVkcqrxxO2+TWyBLkUuJrpOZ2DQmp3Z9wZbvosD1Y5br4257c4vE1JUu8xWyuwtQWfjysSXxgIjyGl+G7OUJ8RbqIdrZThxzK8m7X5yEniWWGjEeItNDpkA1XyK+GwA7GVxPMjFiv3DswCG0NyiY38Tl5z6ikRtbJhJoO80cfEIa86uuhCTRMxfdHnXWsNjly0Z7K0kCK9QR2MIYT8EnEqfbzYkyqRizQbvKn0ACLiqLPf0+IN56n</vt:lpwstr>
  </property>
  <property fmtid="{D5CDD505-2E9C-101B-9397-08002B2CF9AE}" pid="42" name="x1ye=45">
    <vt:lpwstr>jh0yQRhBHL+8G+KUk04sAggM6ewZdeDMTVCbZpWNry3PXKTeQYLioFdDSC/uMWgmIarVEzo86jWDLxIlwIgEmigmBcjWt7jLUsrxk8nIsBEH87rA27QaZIeFtyUi9OYtQnu9T5808E+pofFVMtbvmLN6SwMpDTrdRvv14Gc4XuvxVzhnIc9DPSaHDitMcFzlR2eYqVx69i83DYpJ91avng91NQQ9TS1FH1k0p82h7FQS2gxK6ptYoI+zxaMC0DT</vt:lpwstr>
  </property>
  <property fmtid="{D5CDD505-2E9C-101B-9397-08002B2CF9AE}" pid="43" name="x1ye=46">
    <vt:lpwstr>9oxDi15KHKiH9N15RowlXatiUPcxzoFkaENg2YfuKHPkxKrR/ruhirn/96KPaJAFGPw3TkrVVWM9CE05Nuz0onTiWvBeMaLaq5HdAuuMItdqf218MaRuOMcqFG1qFjeLOMc8n2dy2knKX/GJRYWsLe9UKzJjOcOifFEbLn7bT+w8EdB4arZzP1Z2J7vzjVrxcgjXO2UG+ogJicSEYLGQQVZxoNlIPiDjdH/AzcDNSMjf4LiNeiyzbpPn75eYoRn</vt:lpwstr>
  </property>
  <property fmtid="{D5CDD505-2E9C-101B-9397-08002B2CF9AE}" pid="44" name="x1ye=47">
    <vt:lpwstr>96r+gLAYB8vzeGb/HHC4vMuGNiiv93KnEmfMLhxRfATvVztZ40ISb8xek9G3C6/XP7PEU9BhPOlnPKy62mz/im+tkPxYgcAQErcmu6i7BA/j85M0zNppj4B0qCmY9j9GzwrANsEkWo1Q3Bzh8HUvujQb1YNHdJBU2RfT7c9XzZOZq+5j0cjHHvBPNDh4qbW3sYhAKu9zOyoYhtzxs0jDLvkavW9HPPAXNWEuDtpVljUk+8ihc5mUJfbh2t19ndz</vt:lpwstr>
  </property>
  <property fmtid="{D5CDD505-2E9C-101B-9397-08002B2CF9AE}" pid="45" name="x1ye=48">
    <vt:lpwstr>fF5zfSNtTCRQ/i4f/gPT4iNsI3YpsW63o9AYRO7z+3sQnB3eK82nv/YjzmDbpMod/OzDqb5W+WrqoOVkncdfWXXHjkg0phH6O5MyIMU+INOvp5HrbJYVM9dRdBrLgEo+VpChcPrBjsKcV7xJ5H1bnH+JZ1/U0rRX66Mdni7e0eOY9FUSReoUoUjZbSZPRJ5mhQwApFijmOltirMsFTs78yPn82wvgWuJh8T5EswhySCw4T8ZvCvJEALkFJN2rkT</vt:lpwstr>
  </property>
  <property fmtid="{D5CDD505-2E9C-101B-9397-08002B2CF9AE}" pid="46" name="x1ye=49">
    <vt:lpwstr>6fmulthxDB2WYxTLkjSXcXO5g/Qik/Jjkdfzm9wMVpKRuXpwk/CEAHAUimpBCgVEdSsdq0vLDVTGL52TEKOMhqtbZ/JbwfFVYA5Df8xrYKvqEagqciyjKN9FZOeigyoZ2kPXm1OvX3217akhtdWoAXx0dz28clevY5wuDh9QwC7t+rGAOwZjJ4VCSRBWwhZduYg49g5h5ZHIxm/KKjNXT8F8m/DDrWulACwEP1vsqZn7uNZTAUXCEmIlgOBeKLH</vt:lpwstr>
  </property>
  <property fmtid="{D5CDD505-2E9C-101B-9397-08002B2CF9AE}" pid="47" name="x1ye=5">
    <vt:lpwstr>nVbV5QjF2HIgT2o4LRRg17hUkoUITLZSPW7mlJIoA/dqHFZ2v72IxtLioZy24a5dCFvEAP+ZcikHUCiZwNDykSMmr+HwR8A2ZkqG/qx5+cJNUHPBxMREErdrsHH/4cqD7YrTIIvSlq//q1T5DFrO139J1KYfwACEvZm4KYBaGy89+jXws/wZfY4Ypam4unGadz8PHBC6eNMf77+FeLmM0xwVRfIAFMX8HX/sjxyViRA1IuBIIvm5lY85MvUGRU9</vt:lpwstr>
  </property>
  <property fmtid="{D5CDD505-2E9C-101B-9397-08002B2CF9AE}" pid="48" name="x1ye=50">
    <vt:lpwstr>b2szAirsXvXXo598SldYNdlCC8nrBoFK4WT+OYUqAr04UkwTSghX6hIa7rDGcSExHm3b+ofoiJbTTJwu0tCTv1/PZ5wJ4MN+oq0VC62tVfSe3RTGehSS7n5GUeVc+n1GRR1dBmb34RvAWuLOw+uDU+DHZ+rc+PL0MTXQNsY+lwEEuTFqny438XuVfUZLzLIx1rAlNb6FeYXcrIOw860TcCtSOKUVk97EULPurpeabee1DItt5aM7i+neUpflIrA</vt:lpwstr>
  </property>
  <property fmtid="{D5CDD505-2E9C-101B-9397-08002B2CF9AE}" pid="49" name="x1ye=51">
    <vt:lpwstr>1E51JUJ5BKkQ/bPm36QX1PNIHIDWaaDtvqGn02FassexARxok5I2+HXbJwcxmSA6eiXF6/qU+nRhNpe6zl1JlzMirsUiyh2pv6O0zsKF4rs94Vo83hNxay1H7JbD7q0TwwJsYXvIJxQWrd4iAFPG94Z9DSU1Ckzcgx71UWjwYSFgibGCrD8FHLcpgRb3yf8PHiDaupUPw/vC+2y/tzHeTQ6LiiSLrl4zg6kvGMPn4lWgiVus+0eIUqxjCQTjL/s</vt:lpwstr>
  </property>
  <property fmtid="{D5CDD505-2E9C-101B-9397-08002B2CF9AE}" pid="50" name="x1ye=52">
    <vt:lpwstr>LD4BRHuNeUPPMfipzTex8IHbCqzsa/eVhpFfUtHPxPQCDwgEztqmE4xmzC2knDoIfKWBL+tOZ66qIRLpiVC5kDNE/ipgtKQy2g5Ud3Pf/BVKn45pv3U5FGCkqQKXDpdZAfCtsV/i2krNyuV+j2npNvjgTVb1qo/pemaVX4MqY2p0DD4fkL2319TVlcpBxOoo5/yGOYk7jH4z9uZ7T+3y4x3UESTJgN3j275uo0DkdYQs3gZFaGKH03qahwD+FmC</vt:lpwstr>
  </property>
  <property fmtid="{D5CDD505-2E9C-101B-9397-08002B2CF9AE}" pid="51" name="x1ye=53">
    <vt:lpwstr>3CAqZ7q6WZT7bQahxSjij5yl1yfLHmOintglLUOofmx5DPXkryW4pHscbdfwaAxDmcaGz85nP/ueO+m05VDg5amtsB+UeL06yS/DQqg0PHdX4YiDIFNiwKqFyr33mGyhjaThElNyLWDYgZpM2KT1se5y3G36u/CL+3gf5Z614T0d6wWQZew4DuK3j7+QuhJuiehRh932L0VvmIq6gEPlNYClxTTCzlTHjiNOo2SlvPy1nsPzmbmWddNanuIyDlm</vt:lpwstr>
  </property>
  <property fmtid="{D5CDD505-2E9C-101B-9397-08002B2CF9AE}" pid="52" name="x1ye=54">
    <vt:lpwstr>LxHlp8tak5E2LXfPHxf3XeZKcGzn+KVZ9udbbLi5SANspXn6zMgYWqVgMz9EJPwo+vVOVhaD4HVabxdVfzL4p9U9HQpSQAZ2USCDbPOXdKd4jYbRTZXzMHFOcdA//ocz1l4FQXvs786sxtymoU4OhFsiBu8DaetdIE3/RE/dw/AezPATfvQG0AppTzk5ILZKhElEFfvOYMvC8CFu2Pnj7uQF7SpPVvtbVsNV7dkkXZmmVhIi+4swCa6PhyS6Vzd</vt:lpwstr>
  </property>
  <property fmtid="{D5CDD505-2E9C-101B-9397-08002B2CF9AE}" pid="53" name="x1ye=55">
    <vt:lpwstr>DNHCHBqm6V2Qnt3RJM0O6D34Yuladze1MaEBZZCRq8daJKcDLtjjP7TCiRQ4RekvFGjraKum4nULw0s3yMKqqi8E7AXWSj6lM94b0lpaK4CleAzfG8rFasktVUGev63/2Z7C8nZtqqfBSCUJT8g40oC35pQbDH8vrWXAY9Loggambckak0JxSFa9vsxIAc7H7vyvXe9XQjXDxN6S16YxyKzmIeHNPDGQvlJYoDw5GGxdELPyEK/5o+PCIswpRWs</vt:lpwstr>
  </property>
  <property fmtid="{D5CDD505-2E9C-101B-9397-08002B2CF9AE}" pid="54" name="x1ye=56">
    <vt:lpwstr>P/DarGQ+tDI183XGHWvppR/qQ0NqT4AfpYSAGzpDBds5y7jPuKgtcNfmU20gXg4w0UPkx/sl8g+Hfu1RmsUoZMezP5NeGkCo2OwTa26CE9VyK+RNXYY0KdWdeXY9/rEPDBSj3cWOdKsNuyljQNhlBwgTHxRMfVhB8nQyy+8jhGwfoH6mWyNWA9xGNNVA+I63Fp+yAHbsW/mQCnhFFCQrGYPRTeVZ7ndzxsgZZlyDwt/N4u59SnEOijJ+LVIaXTR</vt:lpwstr>
  </property>
  <property fmtid="{D5CDD505-2E9C-101B-9397-08002B2CF9AE}" pid="55" name="x1ye=57">
    <vt:lpwstr>j1RGxT9GwdKH2iboPpNdFXLbLT5g8gFU8Okducy6VKqD6zoasxUDa4apxf0QkSm3c1bd57Aw5AHvZtvjrCvOZKmz5ylKXwqM4RhXONjfeiX6qTCtySpb8l0V/YW+koACyXdExMEzZQ0aWySeAVNySrUZBzG49H/78ptWoVMEHlfCJNh8nTh/VWO6JzYkPoXNYwyUmeSvKZgaUKpcnokX3jBFIftDGYOzCTQN7w1bThE7L4SvjrC052+F6VQlFvk</vt:lpwstr>
  </property>
  <property fmtid="{D5CDD505-2E9C-101B-9397-08002B2CF9AE}" pid="56" name="x1ye=58">
    <vt:lpwstr>cryS1KjYDmN1fIUphO5FwIaA63ruSzpVeh8ixuCdwkGi9HOh9Sx6yvtSTmisZtyOHGK05lF6GB7MA5TOSK7+jtNqi+FOpkEbMHeNZ5bnHCpxGQe9NDE2eJg1RCtuYwFkq7oi5uQHwgU+YQYlBZUQLmCWtsuA7mKkEJYDlq80qIV5FKsqAgCoAi9EAvA2EC7TiaLpIGvYXTbYl8KSPtvB+j9XzJwzbv0nj7y167rH49ILEKIm2BDbMH237VUTiqI</vt:lpwstr>
  </property>
  <property fmtid="{D5CDD505-2E9C-101B-9397-08002B2CF9AE}" pid="57" name="x1ye=59">
    <vt:lpwstr>90ngTIw1SvvE1Ist3ST3PoVlruoloqHXN2eG9mAvtY3/2KJBfosb7wmwqnYTz3EUqsSNqfyW3Yr8X57T0jIBvBzyuZPTboF1lOcraqBhTSi/DGL37GUuPRYX3/3wiWOu0efcx4OlRMDvSMcHor43IM8U6XhLP62WnKWxGkVpOCz/ThZcFDQ8u18BB8uInd3mup0Wr9qujoLNtg4PNHNG9JD3nRHcUdXjjX0QvdGZhUbfxXIg4CUCqbJSwoSq+It</vt:lpwstr>
  </property>
  <property fmtid="{D5CDD505-2E9C-101B-9397-08002B2CF9AE}" pid="58" name="x1ye=6">
    <vt:lpwstr>/xSQthNFsUCYXu+FhFX/f5isCQ3jtJaPBrfi/2d8VyVWH5jVtlSTKfaeMBVfS+unkX54BvkTJMms4j9vab6xao62HGWkpoGOjPSh2UGF0rKOS44ufgK/FKAMAoaeoSx4Hc2/zddYHPEhxeLy60MgVa+v5uhROT3sLcLIzXqM/XytnTT/dYg6ZqEYZX7qeW2DAqaDvo0KtTx6Wj7N0QMfi6tT/A+WWYb0PbnFhnJS8OfdE3m09GP4WUH4q7ddXK3</vt:lpwstr>
  </property>
  <property fmtid="{D5CDD505-2E9C-101B-9397-08002B2CF9AE}" pid="59" name="x1ye=60">
    <vt:lpwstr>a7Cp5ph+cN6yj7QXDLv8bp4xyWoKZr9Wr60v/IJHV5AlXdBl9cuhbEbrjTnLLEO04Lb91NVMSv5KZwqKX2hFoy5ZZr1azNKOPgI9TudU/ornr7p8tqLA8HefAhs83VaIgvE2MNz9ZuETzNCvfjshZCxyIOEn58gS/kPNhrmPGRqc0yR/l+1yaqoNuCy8obbwbbeuVKjHnIV8+gu5PDU2ag39cr9BKqWiS59vEkDH1OhRvGGdrS7sWo0FIpENBP8</vt:lpwstr>
  </property>
  <property fmtid="{D5CDD505-2E9C-101B-9397-08002B2CF9AE}" pid="60" name="x1ye=61">
    <vt:lpwstr>/ht48MefFrCE/IBDt54e71ySIT9C7fePqbfKFPpjPiuJ2tINxfQ/V/iGZ+nMgHGDNrk9sq5hoNTHUiLduNYy+x6V0WelXyPLx96EbGOyTFIC4RTN5cSyXCcmF35v6Pl5Hzt/R7SnaFJWZ8fEeVahvLv6SNHVeIhCZtG5yDdttJFbpIuEl9e6h9IfsioFv2UvBJ4AVmYOezbF+4BEwIdNmLh3G64pKX2Ba00sIgOgn28/CpLwdgKBZVvr3awA9Ig</vt:lpwstr>
  </property>
  <property fmtid="{D5CDD505-2E9C-101B-9397-08002B2CF9AE}" pid="61" name="x1ye=62">
    <vt:lpwstr>7eEAUJLtHb+sguiV1hfqjy9QbMQAbmFmohK8hddAKf+jVC3yxYdj3ZXSCrWd4OnoMez4BGWOJrzxXrDblkThkKgYrtPlw0fG3No2tywyqYr8HxF4h9Wh4NeRbUKXNmmDn2AJp1Q6qgq6qXGovyChbdgaeJdyDw/x9U/ey20AwWuHW+gl118Zmfef2AY7HVKrXyNvbjiJ5JgvyVjygQe2N1AlGdQyUDNayrnWI+RgYlUrBlZvkqgDr9Hhm/b9NqT</vt:lpwstr>
  </property>
  <property fmtid="{D5CDD505-2E9C-101B-9397-08002B2CF9AE}" pid="62" name="x1ye=63">
    <vt:lpwstr>bJdEW74tidezmHJUGucLFhUcF0lCEkh2jHSC4H8AaWp7Tjld0MPeFPO4fB2Tb+wAZouTszcEvRslEa5Sz8BMwKGe8tNCMylIsh7csUaLHBwXvg+hc5EPXd2RFf2oFuoM9niS5J55Hmiaary6p/v8VDpnrd7+9G+HD9B4TkgzZUwDB5E/gzIR3T9+HYN6EahAvXOv0lLKoALLJHra6N5XU712lttoC3yK2DpwQwGIStr7OM+2y7T9eFLMtA2l3b3</vt:lpwstr>
  </property>
  <property fmtid="{D5CDD505-2E9C-101B-9397-08002B2CF9AE}" pid="63" name="x1ye=64">
    <vt:lpwstr>lCBDKqjBDWLQ1SXkxTD5ibx/IYt3aAgAK1Wafq2kM17tmO1OTx20V6QzEUm65e/VCEheP4o8ssZi+5TR5Vu8Ghwyy15CGM6HyAKPNwWKHHp69C6PKKm+yKMAqDo8qECT+DTZisZ3cNyQZbfJ8Px/78W1XcX78WUdc1GZ6I9PTMPkKB1rdcTeJGujERYRIXpZtVdNoCnaWKXjeNtVOhrzvkbh62AyCVkkPPtE8em9pGPvFavw6cTJIHW7hvwpPN5</vt:lpwstr>
  </property>
  <property fmtid="{D5CDD505-2E9C-101B-9397-08002B2CF9AE}" pid="64" name="x1ye=65">
    <vt:lpwstr>js5xGx/ngeUOUhEizaKXzmsbE5y3duXn/RRJSIBHRx+djJwYdbs0AwODz4WBwRRH87nQVPZ2yPjH9B7p72xFzDF34l2pN2uUvJrPdRnmQ8BKBkD3oKap+R6JvtBqQJ6NBuydqo36Rwn5frnkXRBV5SXGTXRs/WKdZdOj3/iRUjm8Dd+rHbr9ZTN0zUHKmh06NqgBtgaTQsbeiQ4/JvCL+IBgoxe8wsOmTfqwmp0DW38mM9M8N7XfWSUkK8ZxzjS</vt:lpwstr>
  </property>
  <property fmtid="{D5CDD505-2E9C-101B-9397-08002B2CF9AE}" pid="65" name="x1ye=66">
    <vt:lpwstr>EDud8fbFkfm4AM4BX7DkJhSZsflNzQLE+Zl0YwbcT1lRFDcAx4CocGf6lpWuIc/FUoqAri+xO8EI4hH9AYi548b72O/BefC72iTdqWZ6jPjcWsBV3knzorRQsxfZb06W7LIBtWwwWkFxlGSc0mSOQKzddSW+VpchKmUepjg1szeS6QlvFNEw7K/Bzj9OdJvO5UbAn2r4Kz2HEYiILgB/lgpqPZjpnhZkzMjF+/3vsoeso8dVdFykzyKf6MdWYY2</vt:lpwstr>
  </property>
  <property fmtid="{D5CDD505-2E9C-101B-9397-08002B2CF9AE}" pid="66" name="x1ye=67">
    <vt:lpwstr>5Da7y3ITgCBi1qPEKKFarQRd6J0366bjZVnkVgW7zMjgBhfoTqVrsxIVp1qQxhu/FnEFNeIKttE3MXbbZoJpbEVZuiMcbiaRRu6DbCqHzP5OuknaAogNscFuvStWxqkwMPDscdd6R2do+XwEjb0c3qedFP4bCHvp0cffgT0vXp74C21HnJ/Lm8r+Ot/6qOnlHMXxIB/PgOSOEcMc+Z2gZTT3tdJDYTxifyU5fJ6n0Z/7MNfEOV1HbvoWp2WSPa8</vt:lpwstr>
  </property>
  <property fmtid="{D5CDD505-2E9C-101B-9397-08002B2CF9AE}" pid="67" name="x1ye=68">
    <vt:lpwstr>/XQY2XR92gWmc6Zrj+aciL/whdu3NEh5dbTFRsWKxyZNrV5+CSRV2DtJesDzNXZ8PdnTJ8Ewh5JU8x7Uxg0nCn/1Lk4XEpZSo4A6bpFCEhPaHZKZ9UmZHgZ0rQA2ZhM87RLrUCJNE0t0bntpwIgFAWcOsVN7PudPHfQ1TeGbbyUZ+gfIhgYh3VQzvdZ2A8flulYsg3jVVJCfeOrGixT0q8uLLiOOWfVONSVry0idlngj/FlVhQmRMUL68fiiPwD</vt:lpwstr>
  </property>
  <property fmtid="{D5CDD505-2E9C-101B-9397-08002B2CF9AE}" pid="68" name="x1ye=69">
    <vt:lpwstr>QYM2QTILh336qN0d7M8ls/r+NQUxCzbiCGjBjgCRCMMWreoxyEO/fqXgkt1mDaSHCe1fZnuPknm4xo+CBtusQXf2xqUy6vleTUO8OkOmRvrWRp1rdHlfaMMxfGtkkcZLx1S9RrgdhX+uiCpmYVVKK+qcsfxYlibkHYCy+OTkjebxuEXICE+8c4rXjCeVEPGnBhIDnVuElNRtaYzPlDjV01pSDcyOI3G5FOXiLv0EBYn04U2oGv1eafgnVwSsnIo</vt:lpwstr>
  </property>
  <property fmtid="{D5CDD505-2E9C-101B-9397-08002B2CF9AE}" pid="69" name="x1ye=7">
    <vt:lpwstr>3fB5++z+TBgXhOWx8a4+AbgiNeALXxkcYHEttZp6QsgKALY9rwPQJtPJzon1Niu0s1MTaKgobqw1b7wEWYIVupE403XDIfMgrDd+JBTbTZkVr5TZYxP42joqtOQZzSaFK4/SX2rk3umL8fZD96PQcavMPSteu2mf85xrPPGaV/59Nvx9KOcwh+QdpaZmOsNZZuL/aaogReQepmvNf8O6VTA/jw+F3qQ3SUIuocehJQ+6lo4uUV+Ip2UsBxA+848</vt:lpwstr>
  </property>
  <property fmtid="{D5CDD505-2E9C-101B-9397-08002B2CF9AE}" pid="70" name="x1ye=70">
    <vt:lpwstr>RRvBFiSxVtFyu7twpRCWzmSXNVZo5PVsGQbNuwzaFipRpchfZzB3Yh1O4MSMkiOiFMFcYFUTNWfTEpHCSVQEjY9e4GOR53Gfx8Fzxidg3hC8HdfaOUY2RJxgcyb6zSpfJ6YXIuw7qj75oSFYmMW/Yl6jBuHE1C+B6VDFdXXU7tZs6s9/ipI36LLEmgCrvAPUJenV2VNxOic7RIC+Ucf3zXbe7AbeXCMzzHN6bb94CpLm2Jf+N+I/Wh9eSTm1sGL</vt:lpwstr>
  </property>
  <property fmtid="{D5CDD505-2E9C-101B-9397-08002B2CF9AE}" pid="71" name="x1ye=71">
    <vt:lpwstr>nPRBQ4dAcqMJ6WJZSd3NMPie9pi0iFr89TrYtIalmVKjIPVx6sdvb2EsyqU+L4Yoll80+BA7veWQ93I6bYktBIHVqkD2T5EQPC7w85q7KS2ONDTJ2AMQ6MgiOZYJFEcIHwpGqMIM3eJaW/v5vJTt11fIkFYuUuqVGFJuo3Bsgt4ieSdVc3xESryFwMKdRTl95jXBKRRKLdqHmRj7uymcPiYEVT9BioJKkcCeqZM1J8UHwuTUoBkiR4p0iHk/RCO</vt:lpwstr>
  </property>
  <property fmtid="{D5CDD505-2E9C-101B-9397-08002B2CF9AE}" pid="72" name="x1ye=72">
    <vt:lpwstr>V76D15jlz6CzTQoIrtpljRL2wyYIHPQV3VLB7qbN/kzvLPN6Gb3ldCq1mBEY4Klm+ewbgnf2BdMVDhB4mSmtjGEaYxeCZxZXSSi3omUh7Ie7zckTC1peRIIhuGJVBcm/lfD/r8QPVAKD3+Zj9ywzOO6/gxobXvJLJBqzYm9OVHsEIENVq5k5JEpWQxnHaYdG9TUFE9SfFxpWcExTCa3uHRt8wVg6UooJ02/D2F//L3iSTXLk/CJAVEDvW5oEis+</vt:lpwstr>
  </property>
  <property fmtid="{D5CDD505-2E9C-101B-9397-08002B2CF9AE}" pid="73" name="x1ye=73">
    <vt:lpwstr>xkF6WpktA9+8Zo735g79cenYlavfQMgNRBgcfKBqmzApOWsivXw4uXbQoCxYEMWV9vRoKUUl4Cyb4MYFsgdJvSer7QaOtlPx9vNbP9g12znIYcSiNh87GV5VRrmdcatO927DNXANfVs8Siz3i9LJGyAVWcWvvFRI2CZhW7cGtxdc1nZynZSx5mt9IjcE2yWoPFZDQiaHEZEbRx1dsqUHVdfkFBpxLKmlkqWS+fuQC5LCHLu4+8hexRBXIX8t5HE</vt:lpwstr>
  </property>
  <property fmtid="{D5CDD505-2E9C-101B-9397-08002B2CF9AE}" pid="74" name="x1ye=74">
    <vt:lpwstr>D8efBrBgrp1jP9zfuLQ4el5WdEapdLV/A49O65p9pfxb8qCvbCPCk0r9McEboyN7adjEzHpYAvrtGBn/OZkXYnzAtUas+5VB06CF/9g+whpUDNK94PolmaWX9hwnAbPqIqKmPbN8WSOsPrn6CM+CHztfb4YPjgGcrn0Cu3fSriQjQ+ntdiwnT8PusN3IjbFRaa3iEp51BP3QRakj2y4zAXSp26NcBQVWjTGxE3o5B6C3W9bmfvl9sJpw2EyRRJp</vt:lpwstr>
  </property>
  <property fmtid="{D5CDD505-2E9C-101B-9397-08002B2CF9AE}" pid="75" name="x1ye=75">
    <vt:lpwstr>1XlfEQyIfXYoo4edSeBsHTvPALqmXbmbnIMeH6jQqvyCyeM5u8k0W8791TrB3jHsLJIkBGh1kBQws5wrb69Ok1BW4fA8cViRBP4GENT4rP2p9IvP4JVJU3CbK6KNFRH20mqLnEK0MbH3fqcWz5M8Z2xd9AZaxqSZi1PBmSD9UgxF+VpR2rEmWtmhwumlkH9yMDhz1BRE33vzmcBh4loTwsos3V1XCTufKfxTAhamDFakrK93hDEOeMG2zJoc7Yh</vt:lpwstr>
  </property>
  <property fmtid="{D5CDD505-2E9C-101B-9397-08002B2CF9AE}" pid="76" name="x1ye=76">
    <vt:lpwstr>6T29FuGUghbt/sZPdHeHi7zMnhUj6wnT/Hgwd67BY4LcIW53+oPXQcQfO4wKGF1zGlFkkrS/47et9jUj9c492Q8Zn43RFD/v0JvQk2Vt41Uwro5JPfg6GoJ2UEbXCPAMGo6rZHWedDT01BzJVyqzL+hRD9WHScoyq0Sp1PiWhsePQdOfCBThPYiPupjTwXBreaVs8hP3sKMLCkRwKExmm8JYXm5HLrgFWp0ow2QarQJr61p/VWeOI3Y7IPRtacn</vt:lpwstr>
  </property>
  <property fmtid="{D5CDD505-2E9C-101B-9397-08002B2CF9AE}" pid="77" name="x1ye=77">
    <vt:lpwstr>DUezgAdm7RT0IhsKCziihrwJqdC4+QBLFZvVO4C2alQ04CpBnqxE9BJIHlv6gjO9AuO+9hgpNN3D15CM6gSvZcjQGaTd8QfhXyHu9MfEDPkTz+vLulHFvj7qivr1YBGojpSuXiFC4n77u9TsxaluiM1utL+cLp6X2rmslHMfQiCDW5sZHCNSqrfEJ89fkDv8O+LR/WMHclkXm4MNrODvmN7vR+fsgwwvMyALJxSDGfGgN1mjUbAmB+hFY1nj3dK</vt:lpwstr>
  </property>
  <property fmtid="{D5CDD505-2E9C-101B-9397-08002B2CF9AE}" pid="78" name="x1ye=78">
    <vt:lpwstr>7nGUJEI5Qq8YMvQbEHk5ncqrrg3zJEkXqwiBVSorKxe0KOP19YfYzvzPbkmARB3tjjj/FauT8ltE3ePLTbFdXWQs2O7qk+MZPr+4xkU75wQXAZAQ9NR5LhYDbCXE/vXe2fLqbCLKCioLJJBBnu3wSRfoON2+eNUjzJuBo1f+ERxW8zszf5O6lm9l3JIBahs6KVou83dERf9Y3OuWZB2NK0xqi2riOD0U6lEjcXyVOmg281Zc/NShf3y3wbYFmvp</vt:lpwstr>
  </property>
  <property fmtid="{D5CDD505-2E9C-101B-9397-08002B2CF9AE}" pid="79" name="x1ye=79">
    <vt:lpwstr>QIcpxRGAg1YI/lS0xclZJUaLey7H0w1ZmCsGVYvK4VCqayPPQ0KAnIS3NBMWxgZd8xq2VDLzG49zH0CMrdQemQWoK73pfZsrxa5Si+YlaOrsylOmFI9oKb1RYK2xqzRjdr3xjYAhstrWKNj02qQN1AEoERHmfKvhQHG92fzhc6W380z1OzX0jLZNGXU81xrbP56tRwl/Fq78ZIFyjmznGVu/tEXGljQNrBic9hgvTCHiVEnKCx0WeHBZxFqAipY</vt:lpwstr>
  </property>
  <property fmtid="{D5CDD505-2E9C-101B-9397-08002B2CF9AE}" pid="80" name="x1ye=8">
    <vt:lpwstr>o0uyHK85MGO0QCclIR3mYYcjAjl8v0bosOBHjFQ1BI9Q04NCwIt2jIWJGe0Pnqb4Ig3Cl5SYKHXijKPjpt5zGqJmdWtexEXUBCYIHfRuJJ9kEgbW6CNbl3x1ZxY4palEH9R3ZA/9yiYgD9hjfZrOHHpPsw+nJVnUhYlGzIvOKCFCl4C9X7oO12QZrB+NY5sXxeSDAC3eUE10/cZCE0cnwFdUOgR4g30maKFLsvk2fQiu7aOEGXaFRLBpW2lkT6l</vt:lpwstr>
  </property>
  <property fmtid="{D5CDD505-2E9C-101B-9397-08002B2CF9AE}" pid="81" name="x1ye=80">
    <vt:lpwstr>Z+vvUFY4hj+k8ji/JAVHkWAksJalm9E+bGjnMXkv+SfVW0JFC4LlAbIDdRp8+w6P0kidv9fFnQuS8j73bLxhb3Wu7ey+ax1wrIEWb5ze+nXoLmRPEy2Z+c/jxFM9tfB8eo4Gk5+G05SqLUgGN1wKfgTaw7Z+PQMChwlOxY7Jkls8E/TRqbS+JX4ONJTEkU2FxhThxuCVdrz77zrP6ya91+/i6xtm8rwatQ+pQr5eHfxcltActOc/OclQwAPWuxl</vt:lpwstr>
  </property>
  <property fmtid="{D5CDD505-2E9C-101B-9397-08002B2CF9AE}" pid="82" name="x1ye=81">
    <vt:lpwstr>kWfS7xkMGoPCn+VNvhbce4rl8XnoEM+tpnkbGb1C4e+KYgPeM14og2if37Il7PXxwhYMVqceglpbOuTpN7fI35P1dzKrC24mZ6j6Ouawn8twh4G50230N2/11as2XMzI+u5bDJ5dsPwvASMpzuxruKsi/+doU0rPtvVvuu9hEnI1AN91/uZLXPgMxu8ukyAmPfAzAVdcHJVyL82+wfY88z33kbGaqLkstN7eubh1BjuSeJVIhdE2KwgPZtA9jOR</vt:lpwstr>
  </property>
  <property fmtid="{D5CDD505-2E9C-101B-9397-08002B2CF9AE}" pid="83" name="x1ye=82">
    <vt:lpwstr>pDP/gdsTLnc1mS8io6cIDG1jytN5Rn3Jub/vrNYCZj5MOtzUA0eRckhWpCZDPfalO83ck8VevEKWmCofxwEagh0Y525VAG5o5OhvD/NkyaAc16/CAGdTIz0jgIiJIQ0e2xfNBJS3wqmiotoutOsrkDXSCrY5c3r2Bdhm63yXzOsi8FpwxxTWQkcAM8lmgYyVNcD1Etm3725mOKv6HgLgtlZ/niiaV5bGRB6TPw112BTK8t8cZhoTMhoxrEqC+FP</vt:lpwstr>
  </property>
  <property fmtid="{D5CDD505-2E9C-101B-9397-08002B2CF9AE}" pid="84" name="x1ye=83">
    <vt:lpwstr>s8bqFKp5dJ+DJZCfsLDAPny6e4nwiktJWTCIAFgcaycPwNmRtbINDOLwtFIwRL4/vyLij1swXE6xWArhoizSakz1CRvgBSHpoj/H/ATg6zQiOBP8ied6az7y4WmlEpL2G535LXk3vqsSPj6OC54n6BaPGIe7uKtl+URIlgxO6mmYsDuLPKUzWs8VTbPR6oura4CpqS49QiwyevrjVjdom1d9/vmFpBf1riz8pGPmnGAgW7cmsv9O72U5T3GxDjV</vt:lpwstr>
  </property>
  <property fmtid="{D5CDD505-2E9C-101B-9397-08002B2CF9AE}" pid="85" name="x1ye=84">
    <vt:lpwstr>t6b/l56qRJB5grJDCvUKiWwdX0z71aprn9Yd8m5bCdVMw402wlwLmi8dtAtBKWIqvNtjbD1s+ENETZeAUjbyo/uuFo9Nq46Ay7puSgZfSq6HH/jNBQBKfC9CD1J7qZ4KP0C4uyohYxKWPtLdB0zJMnY8f/wiBgCj04iP+rhfV1oFKjnhgFkp4BdRhlKrLVykfe5TpLG2Fhx/GJCerhGUoETGRHr83gchgwMLcFgx6hBseU6UY2EwR5bYnVhxlMQ</vt:lpwstr>
  </property>
  <property fmtid="{D5CDD505-2E9C-101B-9397-08002B2CF9AE}" pid="86" name="x1ye=85">
    <vt:lpwstr>kCVmyPV8gvGGkqH4rmXC9WVe526VJQoZu5fFyZCeP6WUuTTnSrIwbSN9VzNw1muRJ+RF/3x8NVMkZmk3+cYQryrQbYT9F/xM/PPrpLdrRWqGKmFhh61AQ15zhgImEJJF8UDWC7ymkTW5tNXaNzdYtgzqUIimbAxqvCXUFJEaHXrf/fUvbyKFJP8BefB7UT6fB+ErUgmyPHXjdXWGUv8fkZAuRUV5OHRFJjHsDiFcsvb6e4WJZ/LOV59VWOKGiQV</vt:lpwstr>
  </property>
  <property fmtid="{D5CDD505-2E9C-101B-9397-08002B2CF9AE}" pid="87" name="x1ye=86">
    <vt:lpwstr>tEwETAMCJqVbdAesOdk7MuUEq3MfyIieiTnj6TI/K8CJf0p9wEiUxvmYp1F2iSVAJYXT9gXOh2ELvAkJsexgk3UYXKGuy/vmPC8bR+Y+g9QCeYiLJM/OnlSClDYie+vEOlY1FjBZpcv+WXDT098MHyM13iCESp80ErinjmAU6Nc4SzyDn5U+fbKTB3QP6O/KeA80N2+tSgSwla5QFOSJrxw9AWsKh8r3cQVrzNx9F9gHi59Hvt3qFOz/ODvtoR3</vt:lpwstr>
  </property>
  <property fmtid="{D5CDD505-2E9C-101B-9397-08002B2CF9AE}" pid="88" name="x1ye=87">
    <vt:lpwstr>RukSPy7ChCLOZ5GF14Lph+47QPuqUeseSmlRYhT/W2ZYIlcdwLsW4kxed2m/qGCnJoWRXyqm/oOoRXxryHYW4rxtUc30w42Op45UfAJDhn3A6QSMNIONCcRYoSKIiVGgTW4uRi/OKN3+ei3WulH/ayleNBhBjHY0UsqpZmFpptWYSOHxB0B2hfs+5XEuN+tkhvkw+UQ890eEMJ/TWv4JLSVNVrbpGB0oR9u2/UHHQ11fQGGjgyyzp30EZXXiYQB</vt:lpwstr>
  </property>
  <property fmtid="{D5CDD505-2E9C-101B-9397-08002B2CF9AE}" pid="89" name="x1ye=88">
    <vt:lpwstr>yeTPSyWkHlHuXcbZ5cSQi6+dynRLwmto2z1hrjzRZ+IdvijjgTxCx2N8PHJJhHFIstWoLyYrgxOJCvjNgVY7Scaovz7zZnnIIe9ulPVneQMFJ29vpNtLAwTZJxx47EixxJmskR1zQ/X6MrwXKZ1UlWe/VNv7Am3npp74BMt20merXXbVRZTOlDxE0+qaCUaq7XqRJfWfBJkevphayibK1qZK74pz6PdExKbfwFzPJiBp0UGZ7nKgRswO/8MM0WK</vt:lpwstr>
  </property>
  <property fmtid="{D5CDD505-2E9C-101B-9397-08002B2CF9AE}" pid="90" name="x1ye=89">
    <vt:lpwstr>PoHV0ReO/F8TlvwKZtTeR9AmzXvWqD8Ag5YY0lLFxlib++TBcIQxnXh8OwBo7K2m1jJc3M1ArireMsfyiGoHynRi6yp6tHXZAUnzWdHndVlX9RoDACZ3eosPe5pirnmATmjimVVPOTsL9uVcdwL85atAbItBSTicXGaTlDiKQwhaDXFDtUDLdUKc53lk/FtELi+uVRAVY7fONSh3feB+bKXIBB2FujuoEyTJyrT2BQ7VQWTebgTDzSJ3Njwr0vt</vt:lpwstr>
  </property>
  <property fmtid="{D5CDD505-2E9C-101B-9397-08002B2CF9AE}" pid="91" name="x1ye=9">
    <vt:lpwstr>dnvD78xrC026UG/NeGi5l3B3dOvXnpVgkHm1AyzPRfsrvMbOzU9D5Rg7ZxwKRSHsNys5fAP+d8Uj7tsMrJRlT8YNJxODBdfFLBT3ObWgC25mhE6STpHCIT4coP0JBA3Kv3x6nWLpDc70GkiIq02wn3DyggRS1nN0rF7rx5kFbxJVABaGRxkfT7bXhFnuac5cPSXFsokOVmr1XAsjDhcm7C6tDZ3p3b5c2BGgZeiidhI/cqcLqzgj+lMDlYajOxF</vt:lpwstr>
  </property>
  <property fmtid="{D5CDD505-2E9C-101B-9397-08002B2CF9AE}" pid="92" name="x1ye=90">
    <vt:lpwstr>981SCbsvvyV8xS5GasVYW7ubTy4f728Yc8bGEq+ZFIkHogcQVxRL5HSx5UlrUCOjIGtMEyH64E9lEBzmXIjkbLGXrM2S5No0eAKgElKAfx0PBZT/nXQeXxmd7qNmrK9z1ZVZjtHqH1egmd8H3+qIeCOjSAAB5I1q9JYDS92lGre5rcC3sVxdmViVTEXT0Y1UTKuOkZzKdDgRgKK+TehlRkSM3fYpOh3mNZwQtfUhNuZV9yWLj7C6k6+YYZqJ3LU</vt:lpwstr>
  </property>
  <property fmtid="{D5CDD505-2E9C-101B-9397-08002B2CF9AE}" pid="93" name="x1ye=91">
    <vt:lpwstr>fWhvPfkcpuHsYUKKHf6GCoUhB+mTWa/SCbVAYhSfnEGkGBr4Hd8c/nKMLPk0h9uWm3e7CCmh/BQsH2z0DGlrlyB6JrCh1vZqja/dhIwBfl6iflG+G1blqQAZEv1ardf0gZvXwElqDaLNxpA7hJreEeyzR+b3q5ODPrQ7SfCQ1tlaAOWUe/p0F8YpRxKOFy3oRe4SYa88HoGzihOzVsfZtG42T+a8Kk/npxaTT/tBBdwDmIUSDBAqeya5ecP1OAF</vt:lpwstr>
  </property>
  <property fmtid="{D5CDD505-2E9C-101B-9397-08002B2CF9AE}" pid="94" name="x1ye=92">
    <vt:lpwstr>aaBaAAA=</vt:lpwstr>
  </property>
</Properties>
</file>